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D32450" w14:textId="77777777" w:rsidR="00645714" w:rsidRPr="00645714" w:rsidRDefault="00645714" w:rsidP="00645714">
      <w:r w:rsidRPr="00645714">
        <w:t xml:space="preserve">READ ME </w:t>
      </w:r>
    </w:p>
    <w:p w14:paraId="7D24F58A" w14:textId="77777777" w:rsidR="00645714" w:rsidRPr="00645714" w:rsidRDefault="00645714" w:rsidP="00645714"/>
    <w:p w14:paraId="0DEC9F3B" w14:textId="77777777" w:rsidR="00645714" w:rsidRPr="00645714" w:rsidRDefault="00645714" w:rsidP="00645714">
      <w:r w:rsidRPr="00645714">
        <w:rPr>
          <w:b/>
          <w:bCs/>
        </w:rPr>
        <w:t>Project Title:</w:t>
      </w:r>
      <w:r w:rsidRPr="00645714">
        <w:t xml:space="preserve"> </w:t>
      </w:r>
      <w:proofErr w:type="spellStart"/>
      <w:r w:rsidRPr="00645714">
        <w:t>Nole</w:t>
      </w:r>
      <w:proofErr w:type="spellEnd"/>
      <w:r w:rsidRPr="00645714">
        <w:t xml:space="preserve"> Escape </w:t>
      </w:r>
    </w:p>
    <w:p w14:paraId="49A543B8" w14:textId="77777777" w:rsidR="00645714" w:rsidRPr="00645714" w:rsidRDefault="00645714" w:rsidP="00645714">
      <w:r w:rsidRPr="00645714">
        <w:t> </w:t>
      </w:r>
    </w:p>
    <w:p w14:paraId="6423C6E7" w14:textId="77777777" w:rsidR="00645714" w:rsidRPr="00645714" w:rsidRDefault="00645714" w:rsidP="00645714">
      <w:pPr>
        <w:rPr>
          <w:b/>
          <w:bCs/>
        </w:rPr>
      </w:pPr>
      <w:r w:rsidRPr="00645714">
        <w:rPr>
          <w:b/>
          <w:bCs/>
        </w:rPr>
        <w:t>Team Members:</w:t>
      </w:r>
    </w:p>
    <w:p w14:paraId="4B927CAF" w14:textId="77777777" w:rsidR="00645714" w:rsidRPr="00645714" w:rsidRDefault="00645714" w:rsidP="00645714">
      <w:r w:rsidRPr="00645714">
        <w:t>Lexie Webel</w:t>
      </w:r>
    </w:p>
    <w:p w14:paraId="4DC62D93" w14:textId="77777777" w:rsidR="00645714" w:rsidRPr="00645714" w:rsidRDefault="00645714" w:rsidP="00645714">
      <w:r w:rsidRPr="00645714">
        <w:t>Sri Donthineni</w:t>
      </w:r>
    </w:p>
    <w:p w14:paraId="46CF3EBD" w14:textId="77777777" w:rsidR="00645714" w:rsidRPr="00645714" w:rsidRDefault="00645714" w:rsidP="00645714">
      <w:r w:rsidRPr="00645714">
        <w:t>Benji Charles </w:t>
      </w:r>
    </w:p>
    <w:p w14:paraId="17A6A670" w14:textId="77777777" w:rsidR="00645714" w:rsidRPr="00645714" w:rsidRDefault="00645714" w:rsidP="00645714">
      <w:r w:rsidRPr="00645714">
        <w:t>Thomas Rudolph</w:t>
      </w:r>
    </w:p>
    <w:p w14:paraId="6F4BDEFE" w14:textId="77777777" w:rsidR="00645714" w:rsidRPr="00645714" w:rsidRDefault="00645714" w:rsidP="00645714">
      <w:r w:rsidRPr="00645714">
        <w:t xml:space="preserve">Venkata </w:t>
      </w:r>
      <w:proofErr w:type="spellStart"/>
      <w:r w:rsidRPr="00645714">
        <w:t>Vadrevu</w:t>
      </w:r>
      <w:proofErr w:type="spellEnd"/>
      <w:r w:rsidRPr="00645714">
        <w:t> </w:t>
      </w:r>
    </w:p>
    <w:p w14:paraId="4CB69AFA" w14:textId="77777777" w:rsidR="00645714" w:rsidRPr="00645714" w:rsidRDefault="00645714" w:rsidP="00645714">
      <w:r w:rsidRPr="00645714">
        <w:t xml:space="preserve">Daimeun </w:t>
      </w:r>
      <w:proofErr w:type="spellStart"/>
      <w:r w:rsidRPr="00645714">
        <w:t>Praytor</w:t>
      </w:r>
      <w:proofErr w:type="spellEnd"/>
    </w:p>
    <w:p w14:paraId="14644775" w14:textId="77777777" w:rsidR="00645714" w:rsidRPr="00645714" w:rsidRDefault="00645714" w:rsidP="00645714">
      <w:r w:rsidRPr="00645714">
        <w:t> </w:t>
      </w:r>
    </w:p>
    <w:p w14:paraId="661616CA" w14:textId="77777777" w:rsidR="00645714" w:rsidRPr="00645714" w:rsidRDefault="00645714" w:rsidP="00645714">
      <w:r w:rsidRPr="00645714">
        <w:rPr>
          <w:b/>
          <w:bCs/>
        </w:rPr>
        <w:t>GitHub Repository:</w:t>
      </w:r>
      <w:r w:rsidRPr="00645714">
        <w:t xml:space="preserve"> </w:t>
      </w:r>
      <w:hyperlink r:id="rId5" w:history="1">
        <w:r w:rsidRPr="00645714">
          <w:rPr>
            <w:rStyle w:val="Hyperlink"/>
          </w:rPr>
          <w:t>https://github.com/TheNextCEO/Python-Spring2020</w:t>
        </w:r>
      </w:hyperlink>
      <w:r w:rsidRPr="00645714">
        <w:t> </w:t>
      </w:r>
    </w:p>
    <w:p w14:paraId="78752191" w14:textId="722348C3" w:rsidR="00645714" w:rsidRDefault="00645714" w:rsidP="00645714">
      <w:r w:rsidRPr="00645714">
        <w:t> </w:t>
      </w:r>
    </w:p>
    <w:p w14:paraId="4EAB689C" w14:textId="20D9079C" w:rsidR="002263EE" w:rsidRDefault="002263EE" w:rsidP="00645714"/>
    <w:p w14:paraId="4105A478" w14:textId="66F91BED" w:rsidR="002263EE" w:rsidRPr="002263EE" w:rsidRDefault="002263EE" w:rsidP="00645714">
      <w:pPr>
        <w:rPr>
          <w:b/>
          <w:bCs/>
        </w:rPr>
      </w:pPr>
      <w:r w:rsidRPr="002263EE">
        <w:rPr>
          <w:b/>
          <w:bCs/>
        </w:rPr>
        <w:t>How to Run the Project:</w:t>
      </w:r>
    </w:p>
    <w:p w14:paraId="63B4CD3B" w14:textId="47C39BE0" w:rsidR="002263EE" w:rsidRDefault="002263EE" w:rsidP="00645714">
      <w:r>
        <w:t xml:space="preserve">Navigate to the </w:t>
      </w:r>
      <w:proofErr w:type="spellStart"/>
      <w:r>
        <w:t>LoginSignUpFolder</w:t>
      </w:r>
      <w:proofErr w:type="spellEnd"/>
      <w:r>
        <w:t xml:space="preserve"> and run the login.py file. </w:t>
      </w:r>
    </w:p>
    <w:p w14:paraId="363FB006" w14:textId="77777777" w:rsidR="002263EE" w:rsidRPr="00645714" w:rsidRDefault="002263EE" w:rsidP="00645714"/>
    <w:p w14:paraId="40959DE1" w14:textId="77777777" w:rsidR="00645714" w:rsidRPr="00645714" w:rsidRDefault="00645714" w:rsidP="00645714">
      <w:pPr>
        <w:rPr>
          <w:b/>
          <w:bCs/>
        </w:rPr>
      </w:pPr>
      <w:r w:rsidRPr="00645714">
        <w:rPr>
          <w:b/>
          <w:bCs/>
        </w:rPr>
        <w:t>Detailed Project Plan:</w:t>
      </w:r>
    </w:p>
    <w:p w14:paraId="46D69149" w14:textId="62C040C4" w:rsidR="00645714" w:rsidRPr="00645714" w:rsidRDefault="00645714" w:rsidP="00645714">
      <w:r w:rsidRPr="00645714">
        <w:t>Our project will consist of multiple games in an arcade-like interface. The user will be able to sign up and log into our interfac</w:t>
      </w:r>
      <w:r>
        <w:t>e</w:t>
      </w:r>
      <w:r w:rsidRPr="00645714">
        <w:t>.</w:t>
      </w:r>
      <w:r>
        <w:t xml:space="preserve"> The user will be able to select a game to play from the following list of games: Flappy Bird, Pong, Snake, and Breakout. The user will also be able to view the AI playing Flappy Bird or Breakout. The user will be able to view the top five high scores for each game. The user’s username, password, email, and scores for the games they play will be stored in a database. </w:t>
      </w:r>
    </w:p>
    <w:p w14:paraId="3090817A" w14:textId="77777777" w:rsidR="00645714" w:rsidRPr="00645714" w:rsidRDefault="00645714" w:rsidP="00645714"/>
    <w:p w14:paraId="32C3E4A3" w14:textId="1AB5F104" w:rsidR="00645714" w:rsidRPr="00645714" w:rsidRDefault="00645714" w:rsidP="00645714">
      <w:pPr>
        <w:rPr>
          <w:b/>
          <w:bCs/>
        </w:rPr>
      </w:pPr>
      <w:r w:rsidRPr="00645714">
        <w:rPr>
          <w:b/>
          <w:bCs/>
        </w:rPr>
        <w:t xml:space="preserve">Libraries </w:t>
      </w:r>
      <w:r>
        <w:rPr>
          <w:b/>
          <w:bCs/>
        </w:rPr>
        <w:t>&amp;</w:t>
      </w:r>
      <w:r w:rsidRPr="00645714">
        <w:rPr>
          <w:b/>
          <w:bCs/>
        </w:rPr>
        <w:t xml:space="preserve"> Resources: </w:t>
      </w:r>
    </w:p>
    <w:p w14:paraId="2027075A" w14:textId="77777777" w:rsidR="00645714" w:rsidRPr="00645714" w:rsidRDefault="00645714" w:rsidP="00D62C5E">
      <w:pPr>
        <w:pStyle w:val="ListParagraph"/>
        <w:numPr>
          <w:ilvl w:val="0"/>
          <w:numId w:val="4"/>
        </w:numPr>
      </w:pPr>
      <w:r w:rsidRPr="00645714">
        <w:t>PyQt5 </w:t>
      </w:r>
    </w:p>
    <w:p w14:paraId="1451BBC6" w14:textId="77777777" w:rsidR="00645714" w:rsidRPr="00645714" w:rsidRDefault="00645714" w:rsidP="00D62C5E">
      <w:pPr>
        <w:pStyle w:val="ListParagraph"/>
        <w:numPr>
          <w:ilvl w:val="0"/>
          <w:numId w:val="4"/>
        </w:numPr>
      </w:pPr>
      <w:r w:rsidRPr="00645714">
        <w:t>Turtle and PyGame</w:t>
      </w:r>
    </w:p>
    <w:p w14:paraId="1E9D57A0" w14:textId="77777777" w:rsidR="00645714" w:rsidRPr="00645714" w:rsidRDefault="00645714" w:rsidP="00D62C5E">
      <w:pPr>
        <w:pStyle w:val="ListParagraph"/>
        <w:numPr>
          <w:ilvl w:val="0"/>
          <w:numId w:val="4"/>
        </w:numPr>
      </w:pPr>
      <w:r w:rsidRPr="00645714">
        <w:t>Random</w:t>
      </w:r>
    </w:p>
    <w:p w14:paraId="15374D8D" w14:textId="77777777" w:rsidR="00645714" w:rsidRPr="00645714" w:rsidRDefault="00645714" w:rsidP="00D62C5E">
      <w:pPr>
        <w:pStyle w:val="ListParagraph"/>
        <w:numPr>
          <w:ilvl w:val="0"/>
          <w:numId w:val="4"/>
        </w:numPr>
      </w:pPr>
      <w:proofErr w:type="spellStart"/>
      <w:proofErr w:type="gramStart"/>
      <w:r w:rsidRPr="00645714">
        <w:t>Os.path</w:t>
      </w:r>
      <w:proofErr w:type="spellEnd"/>
      <w:proofErr w:type="gramEnd"/>
    </w:p>
    <w:p w14:paraId="05A6C516" w14:textId="77777777" w:rsidR="00645714" w:rsidRPr="00645714" w:rsidRDefault="00645714" w:rsidP="00D62C5E">
      <w:pPr>
        <w:pStyle w:val="ListParagraph"/>
        <w:numPr>
          <w:ilvl w:val="0"/>
          <w:numId w:val="4"/>
        </w:numPr>
      </w:pPr>
      <w:proofErr w:type="spellStart"/>
      <w:r w:rsidRPr="00645714">
        <w:t>Mysql.connector</w:t>
      </w:r>
      <w:proofErr w:type="spellEnd"/>
    </w:p>
    <w:p w14:paraId="69E38C92" w14:textId="77777777" w:rsidR="00645714" w:rsidRPr="00645714" w:rsidRDefault="00645714" w:rsidP="00D62C5E">
      <w:pPr>
        <w:pStyle w:val="ListParagraph"/>
        <w:numPr>
          <w:ilvl w:val="0"/>
          <w:numId w:val="4"/>
        </w:numPr>
      </w:pPr>
      <w:r w:rsidRPr="00645714">
        <w:t>String </w:t>
      </w:r>
    </w:p>
    <w:p w14:paraId="5994A3FD" w14:textId="77777777" w:rsidR="00645714" w:rsidRPr="00645714" w:rsidRDefault="00645714" w:rsidP="00D62C5E">
      <w:pPr>
        <w:pStyle w:val="ListParagraph"/>
        <w:numPr>
          <w:ilvl w:val="0"/>
          <w:numId w:val="4"/>
        </w:numPr>
      </w:pPr>
      <w:r w:rsidRPr="00645714">
        <w:t>NEAT</w:t>
      </w:r>
    </w:p>
    <w:p w14:paraId="366410C7" w14:textId="77777777" w:rsidR="00645714" w:rsidRPr="00645714" w:rsidRDefault="00645714" w:rsidP="00D62C5E">
      <w:pPr>
        <w:pStyle w:val="ListParagraph"/>
        <w:numPr>
          <w:ilvl w:val="0"/>
          <w:numId w:val="4"/>
        </w:numPr>
      </w:pPr>
      <w:r w:rsidRPr="00645714">
        <w:t>Pickle</w:t>
      </w:r>
      <w:r w:rsidRPr="00645714">
        <w:tab/>
      </w:r>
    </w:p>
    <w:p w14:paraId="6B76C5C6" w14:textId="77777777" w:rsidR="00D62C5E" w:rsidRDefault="00645714" w:rsidP="00D62C5E">
      <w:pPr>
        <w:pStyle w:val="ListParagraph"/>
        <w:numPr>
          <w:ilvl w:val="0"/>
          <w:numId w:val="4"/>
        </w:numPr>
      </w:pPr>
      <w:r w:rsidRPr="00645714">
        <w:t>Qt Designer</w:t>
      </w:r>
    </w:p>
    <w:p w14:paraId="37E48367" w14:textId="2284828A" w:rsidR="00645714" w:rsidRDefault="00D62C5E" w:rsidP="00D62C5E">
      <w:pPr>
        <w:pStyle w:val="ListParagraph"/>
        <w:numPr>
          <w:ilvl w:val="0"/>
          <w:numId w:val="4"/>
        </w:numPr>
      </w:pPr>
      <w:proofErr w:type="spellStart"/>
      <w:r>
        <w:t>Numpy</w:t>
      </w:r>
      <w:proofErr w:type="spellEnd"/>
      <w:r w:rsidR="00645714" w:rsidRPr="00645714">
        <w:t xml:space="preserve"> </w:t>
      </w:r>
    </w:p>
    <w:p w14:paraId="5090A07A" w14:textId="67847137" w:rsidR="00D62C5E" w:rsidRPr="00645714" w:rsidRDefault="00D62C5E" w:rsidP="00D62C5E">
      <w:pPr>
        <w:pStyle w:val="ListParagraph"/>
        <w:numPr>
          <w:ilvl w:val="0"/>
          <w:numId w:val="4"/>
        </w:numPr>
      </w:pPr>
      <w:proofErr w:type="spellStart"/>
      <w:r>
        <w:t>Scipy</w:t>
      </w:r>
      <w:proofErr w:type="spellEnd"/>
    </w:p>
    <w:p w14:paraId="5491C97A" w14:textId="50EBD582" w:rsidR="00645714" w:rsidRDefault="00645714" w:rsidP="00645714"/>
    <w:p w14:paraId="026AB8C4" w14:textId="448EDBD1" w:rsidR="00645714" w:rsidRDefault="00645714" w:rsidP="00645714">
      <w:pPr>
        <w:rPr>
          <w:b/>
          <w:bCs/>
        </w:rPr>
      </w:pPr>
      <w:r w:rsidRPr="00645714">
        <w:rPr>
          <w:b/>
          <w:bCs/>
        </w:rPr>
        <w:t>Contributions:</w:t>
      </w:r>
    </w:p>
    <w:tbl>
      <w:tblPr>
        <w:tblStyle w:val="TableGrid"/>
        <w:tblW w:w="0" w:type="auto"/>
        <w:tblLook w:val="04A0" w:firstRow="1" w:lastRow="0" w:firstColumn="1" w:lastColumn="0" w:noHBand="0" w:noVBand="1"/>
      </w:tblPr>
      <w:tblGrid>
        <w:gridCol w:w="4675"/>
        <w:gridCol w:w="4675"/>
      </w:tblGrid>
      <w:tr w:rsidR="00645714" w14:paraId="10006725" w14:textId="77777777" w:rsidTr="00645714">
        <w:tc>
          <w:tcPr>
            <w:tcW w:w="4675" w:type="dxa"/>
          </w:tcPr>
          <w:p w14:paraId="062DCB1C" w14:textId="552A3658" w:rsidR="00645714" w:rsidRPr="00645714" w:rsidRDefault="00645714" w:rsidP="00645714">
            <w:r>
              <w:t xml:space="preserve">Lexie Webel and </w:t>
            </w:r>
            <w:r w:rsidRPr="00645714">
              <w:t>Sri Donthineni</w:t>
            </w:r>
          </w:p>
        </w:tc>
        <w:tc>
          <w:tcPr>
            <w:tcW w:w="4675" w:type="dxa"/>
          </w:tcPr>
          <w:p w14:paraId="25D5A3FA" w14:textId="42263AA5" w:rsidR="00645714" w:rsidRPr="00645714" w:rsidRDefault="00645714" w:rsidP="00645714">
            <w:r w:rsidRPr="00645714">
              <w:t>GUI and Pong Game</w:t>
            </w:r>
          </w:p>
        </w:tc>
      </w:tr>
      <w:tr w:rsidR="00645714" w14:paraId="3516F1FA" w14:textId="77777777" w:rsidTr="00645714">
        <w:tc>
          <w:tcPr>
            <w:tcW w:w="4675" w:type="dxa"/>
          </w:tcPr>
          <w:p w14:paraId="7A81A831" w14:textId="785C53A3" w:rsidR="00645714" w:rsidRDefault="00645714" w:rsidP="00645714">
            <w:pPr>
              <w:rPr>
                <w:b/>
                <w:bCs/>
              </w:rPr>
            </w:pPr>
            <w:r w:rsidRPr="00645714">
              <w:t>Thomas Rudolph</w:t>
            </w:r>
          </w:p>
        </w:tc>
        <w:tc>
          <w:tcPr>
            <w:tcW w:w="4675" w:type="dxa"/>
          </w:tcPr>
          <w:p w14:paraId="5B1E5104" w14:textId="6357D57A" w:rsidR="00645714" w:rsidRDefault="00645714" w:rsidP="00645714">
            <w:pPr>
              <w:rPr>
                <w:b/>
                <w:bCs/>
              </w:rPr>
            </w:pPr>
            <w:r w:rsidRPr="00645714">
              <w:t>Database</w:t>
            </w:r>
          </w:p>
        </w:tc>
      </w:tr>
      <w:tr w:rsidR="00645714" w14:paraId="2B0524EB" w14:textId="77777777" w:rsidTr="00645714">
        <w:tc>
          <w:tcPr>
            <w:tcW w:w="4675" w:type="dxa"/>
          </w:tcPr>
          <w:p w14:paraId="4C4DD066" w14:textId="04B858A4" w:rsidR="00645714" w:rsidRDefault="00645714" w:rsidP="00645714">
            <w:pPr>
              <w:rPr>
                <w:b/>
                <w:bCs/>
              </w:rPr>
            </w:pPr>
            <w:r w:rsidRPr="00645714">
              <w:t>Benji Charles</w:t>
            </w:r>
          </w:p>
        </w:tc>
        <w:tc>
          <w:tcPr>
            <w:tcW w:w="4675" w:type="dxa"/>
          </w:tcPr>
          <w:p w14:paraId="6040A4F5" w14:textId="4AEE4F8F" w:rsidR="00645714" w:rsidRPr="00645714" w:rsidRDefault="00645714" w:rsidP="00645714">
            <w:r w:rsidRPr="00645714">
              <w:t xml:space="preserve">Breakout Game and Breakout AI </w:t>
            </w:r>
          </w:p>
        </w:tc>
      </w:tr>
      <w:tr w:rsidR="00645714" w14:paraId="3364042C" w14:textId="77777777" w:rsidTr="00645714">
        <w:tc>
          <w:tcPr>
            <w:tcW w:w="4675" w:type="dxa"/>
          </w:tcPr>
          <w:p w14:paraId="7F662402" w14:textId="42F4106D" w:rsidR="00645714" w:rsidRDefault="00645714" w:rsidP="00645714">
            <w:pPr>
              <w:rPr>
                <w:b/>
                <w:bCs/>
              </w:rPr>
            </w:pPr>
            <w:r w:rsidRPr="00645714">
              <w:t xml:space="preserve">Venkata </w:t>
            </w:r>
            <w:proofErr w:type="spellStart"/>
            <w:r w:rsidRPr="00645714">
              <w:t>Vadrevu</w:t>
            </w:r>
            <w:proofErr w:type="spellEnd"/>
          </w:p>
        </w:tc>
        <w:tc>
          <w:tcPr>
            <w:tcW w:w="4675" w:type="dxa"/>
          </w:tcPr>
          <w:p w14:paraId="0C805C5D" w14:textId="1BCD947F" w:rsidR="00645714" w:rsidRPr="00645714" w:rsidRDefault="00645714" w:rsidP="00645714">
            <w:r w:rsidRPr="00645714">
              <w:t>Flappy Bird and Flappy Bird AI</w:t>
            </w:r>
          </w:p>
        </w:tc>
      </w:tr>
      <w:tr w:rsidR="00645714" w14:paraId="532881E6" w14:textId="77777777" w:rsidTr="00645714">
        <w:tc>
          <w:tcPr>
            <w:tcW w:w="4675" w:type="dxa"/>
          </w:tcPr>
          <w:p w14:paraId="1F00E227" w14:textId="36814903" w:rsidR="00645714" w:rsidRDefault="00645714" w:rsidP="00645714">
            <w:pPr>
              <w:rPr>
                <w:b/>
                <w:bCs/>
              </w:rPr>
            </w:pPr>
            <w:r w:rsidRPr="00645714">
              <w:t xml:space="preserve">Daimeun </w:t>
            </w:r>
            <w:proofErr w:type="spellStart"/>
            <w:r w:rsidRPr="00645714">
              <w:t>Praytor</w:t>
            </w:r>
            <w:proofErr w:type="spellEnd"/>
          </w:p>
        </w:tc>
        <w:tc>
          <w:tcPr>
            <w:tcW w:w="4675" w:type="dxa"/>
          </w:tcPr>
          <w:p w14:paraId="7FF0C7A8" w14:textId="60618D97" w:rsidR="00645714" w:rsidRPr="00645714" w:rsidRDefault="00645714" w:rsidP="00645714">
            <w:r w:rsidRPr="00645714">
              <w:t>Classic Snake Game</w:t>
            </w:r>
          </w:p>
        </w:tc>
      </w:tr>
    </w:tbl>
    <w:p w14:paraId="3793AC9B" w14:textId="77777777" w:rsidR="00645714" w:rsidRPr="00645714" w:rsidRDefault="00645714" w:rsidP="00645714">
      <w:pPr>
        <w:rPr>
          <w:b/>
          <w:bCs/>
        </w:rPr>
      </w:pPr>
    </w:p>
    <w:p w14:paraId="6939AFF0" w14:textId="37D49304" w:rsidR="00645714" w:rsidRPr="00645714" w:rsidRDefault="00645714" w:rsidP="00645714"/>
    <w:p w14:paraId="651F6FB7" w14:textId="77777777" w:rsidR="00645714" w:rsidRPr="00645714" w:rsidRDefault="00645714" w:rsidP="00645714"/>
    <w:p w14:paraId="5061CE8A" w14:textId="77777777" w:rsidR="00CB30AC" w:rsidRDefault="00CB30AC"/>
    <w:sectPr w:rsidR="00CB30AC" w:rsidSect="000F310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FBA6507"/>
    <w:multiLevelType w:val="hybridMultilevel"/>
    <w:tmpl w:val="06D2F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14"/>
    <w:rsid w:val="002263EE"/>
    <w:rsid w:val="00226D94"/>
    <w:rsid w:val="00645714"/>
    <w:rsid w:val="00805F99"/>
    <w:rsid w:val="00967946"/>
    <w:rsid w:val="00CB30AC"/>
    <w:rsid w:val="00D62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8CDCA4"/>
  <w15:chartTrackingRefBased/>
  <w15:docId w15:val="{56D0B036-F5B2-3147-85D6-2F01E985A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5714"/>
    <w:rPr>
      <w:color w:val="0563C1" w:themeColor="hyperlink"/>
      <w:u w:val="single"/>
    </w:rPr>
  </w:style>
  <w:style w:type="table" w:styleId="TableGrid">
    <w:name w:val="Table Grid"/>
    <w:basedOn w:val="TableNormal"/>
    <w:uiPriority w:val="39"/>
    <w:rsid w:val="006457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2C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heNextCEO/Python-Spring20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185</Words>
  <Characters>1060</Characters>
  <Application>Microsoft Office Word</Application>
  <DocSecurity>0</DocSecurity>
  <Lines>8</Lines>
  <Paragraphs>2</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Lexie Brooke Webel</dc:creator>
  <cp:keywords/>
  <dc:description/>
  <cp:lastModifiedBy>Lexie Brooke Webel</cp:lastModifiedBy>
  <cp:revision>4</cp:revision>
  <dcterms:created xsi:type="dcterms:W3CDTF">2020-04-22T23:51:00Z</dcterms:created>
  <dcterms:modified xsi:type="dcterms:W3CDTF">2020-04-23T00:09:00Z</dcterms:modified>
</cp:coreProperties>
</file>